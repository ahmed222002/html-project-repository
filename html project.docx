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0070" w14:textId="77777777" w:rsidR="00BA57D1" w:rsidRDefault="00BA57D1" w:rsidP="00BA57D1">
      <w:pPr>
        <w:rPr>
          <w:rtl/>
          <w:lang w:bidi="ar-EG"/>
        </w:rPr>
      </w:pPr>
      <w:r w:rsidRPr="00950B30">
        <w:rPr>
          <w:b/>
          <w:bCs/>
        </w:rPr>
        <w:t>Name</w:t>
      </w:r>
      <w:r>
        <w:rPr>
          <w:b/>
          <w:bCs/>
        </w:rPr>
        <w:t xml:space="preserve">: </w:t>
      </w:r>
      <w:r>
        <w:t xml:space="preserve">Ahmed Mohamed Yousef Mohamed             </w:t>
      </w:r>
      <w:r w:rsidRPr="00950B30">
        <w:rPr>
          <w:b/>
          <w:bCs/>
        </w:rPr>
        <w:t>Topic</w:t>
      </w:r>
      <w:r>
        <w:t xml:space="preserve">: Artificial </w:t>
      </w:r>
      <w:r w:rsidRPr="00950B30">
        <w:t>Intelligence</w:t>
      </w:r>
    </w:p>
    <w:p w14:paraId="27917859" w14:textId="77777777" w:rsidR="00BA57D1" w:rsidRPr="00950B30" w:rsidRDefault="00BA57D1" w:rsidP="00BA57D1">
      <w:r w:rsidRPr="00950B30">
        <w:rPr>
          <w:b/>
          <w:bCs/>
        </w:rPr>
        <w:t>Code</w:t>
      </w:r>
      <w:r>
        <w:rPr>
          <w:b/>
          <w:bCs/>
        </w:rPr>
        <w:t>:</w:t>
      </w:r>
      <w:r>
        <w:t xml:space="preserve"> </w:t>
      </w:r>
      <w:r w:rsidRPr="00950B30">
        <w:rPr>
          <w:rFonts w:asciiTheme="majorBidi" w:hAnsiTheme="majorBidi" w:cstheme="majorBidi"/>
          <w:sz w:val="28"/>
          <w:szCs w:val="36"/>
        </w:rPr>
        <w:t>1097</w:t>
      </w:r>
    </w:p>
    <w:tbl>
      <w:tblPr>
        <w:tblW w:w="5001" w:type="pct"/>
        <w:tblLayout w:type="fixed"/>
        <w:tblCellMar>
          <w:left w:w="115" w:type="dxa"/>
          <w:right w:w="115" w:type="dxa"/>
        </w:tblCellMar>
        <w:tblLook w:val="0600" w:firstRow="0" w:lastRow="0" w:firstColumn="0" w:lastColumn="0" w:noHBand="1" w:noVBand="1"/>
        <w:tblDescription w:val="Layout table"/>
      </w:tblPr>
      <w:tblGrid>
        <w:gridCol w:w="9362"/>
      </w:tblGrid>
      <w:tr w:rsidR="00BA57D1" w:rsidRPr="00E03A92" w14:paraId="507B6BB9" w14:textId="77777777" w:rsidTr="00A720C9">
        <w:trPr>
          <w:trHeight w:val="144"/>
        </w:trPr>
        <w:tc>
          <w:tcPr>
            <w:tcW w:w="8642" w:type="dxa"/>
            <w:tcBorders>
              <w:top w:val="single" w:sz="18" w:space="0" w:color="44546A" w:themeColor="text2"/>
            </w:tcBorders>
          </w:tcPr>
          <w:p w14:paraId="12C2A688" w14:textId="77777777" w:rsidR="00BA57D1" w:rsidRPr="00E03A92" w:rsidRDefault="00BA57D1" w:rsidP="00A720C9">
            <w:pPr>
              <w:pStyle w:val="NoSpacing"/>
            </w:pPr>
          </w:p>
        </w:tc>
      </w:tr>
    </w:tbl>
    <w:p w14:paraId="29E07A84" w14:textId="77777777" w:rsidR="00BA57D1" w:rsidRPr="00950B30" w:rsidRDefault="00BA57D1" w:rsidP="00BA57D1">
      <w:pPr>
        <w:jc w:val="center"/>
        <w:rPr>
          <w:b/>
          <w:bCs/>
          <w:sz w:val="36"/>
          <w:szCs w:val="44"/>
        </w:rPr>
      </w:pPr>
      <w:r w:rsidRPr="00950B30">
        <w:rPr>
          <w:b/>
          <w:bCs/>
          <w:sz w:val="36"/>
          <w:szCs w:val="44"/>
        </w:rPr>
        <w:t>Application Brief</w:t>
      </w:r>
    </w:p>
    <w:p w14:paraId="23C8D96B"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Artificial Intelligence and Machine Learning are products of both science and myth. The idea that machines could think and perform tasks just as humans do is thousands of years old. The cognitive truths expressed in AI and Machine Learning systems are not new either. It may be better to view these technologies as the implementation of powerful and long-established cognitive principles through engineering.</w:t>
      </w:r>
    </w:p>
    <w:p w14:paraId="6B49B1F0"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 xml:space="preserve">We should accept that there is a tendency to approach all important innovations as a Rorschach test upon which we impose anxieties and hopes about what constitutes a good or happy world. But the potential of AI and machine intelligence for good does not lie exclusively, or even primarily, within its technologies. It lies mainly in its users. If we trust (in the main) how our societies are currently being </w:t>
      </w:r>
      <w:proofErr w:type="gramStart"/>
      <w:r w:rsidRPr="00950B30">
        <w:rPr>
          <w:rFonts w:ascii="Verdana" w:eastAsia="Times New Roman" w:hAnsi="Verdana" w:cs="Times New Roman"/>
          <w:sz w:val="27"/>
          <w:szCs w:val="27"/>
        </w:rPr>
        <w:t>run</w:t>
      </w:r>
      <w:proofErr w:type="gramEnd"/>
      <w:r w:rsidRPr="00950B30">
        <w:rPr>
          <w:rFonts w:ascii="Verdana" w:eastAsia="Times New Roman" w:hAnsi="Verdana" w:cs="Times New Roman"/>
          <w:sz w:val="27"/>
          <w:szCs w:val="27"/>
        </w:rPr>
        <w:t xml:space="preserve"> then we have no reason not to trust ourselves to do good with these technologies. And if we can suspend presentism and accept that ancient stories warning us not to play God with powerful technologies are instructive then we will likely free ourselves from unnecessary anxiety about their use.</w:t>
      </w:r>
    </w:p>
    <w:p w14:paraId="23C2E0FB" w14:textId="77777777" w:rsidR="00BA57D1" w:rsidRPr="00950B30" w:rsidRDefault="00BA57D1" w:rsidP="00BA57D1"/>
    <w:tbl>
      <w:tblPr>
        <w:tblW w:w="5144" w:type="pct"/>
        <w:tblLayout w:type="fixed"/>
        <w:tblCellMar>
          <w:left w:w="115" w:type="dxa"/>
          <w:right w:w="115" w:type="dxa"/>
        </w:tblCellMar>
        <w:tblLook w:val="0600" w:firstRow="0" w:lastRow="0" w:firstColumn="0" w:lastColumn="0" w:noHBand="1" w:noVBand="1"/>
        <w:tblDescription w:val="Layout table"/>
      </w:tblPr>
      <w:tblGrid>
        <w:gridCol w:w="9630"/>
      </w:tblGrid>
      <w:tr w:rsidR="00BA57D1" w:rsidRPr="00E03A92" w14:paraId="0AA3130F" w14:textId="77777777" w:rsidTr="002055DB">
        <w:trPr>
          <w:trHeight w:val="138"/>
        </w:trPr>
        <w:tc>
          <w:tcPr>
            <w:tcW w:w="9630" w:type="dxa"/>
            <w:tcBorders>
              <w:top w:val="single" w:sz="18" w:space="0" w:color="44546A" w:themeColor="text2"/>
            </w:tcBorders>
          </w:tcPr>
          <w:p w14:paraId="5F568B89" w14:textId="77777777" w:rsidR="00BA57D1" w:rsidRDefault="00BA57D1" w:rsidP="00A720C9">
            <w:pPr>
              <w:pStyle w:val="NoSpacing"/>
            </w:pPr>
          </w:p>
          <w:p w14:paraId="37B9F9C4" w14:textId="77777777" w:rsidR="00BA57D1" w:rsidRDefault="00BA57D1" w:rsidP="00BA57D1">
            <w:pPr>
              <w:pStyle w:val="NoSpacing"/>
              <w:jc w:val="center"/>
            </w:pPr>
          </w:p>
          <w:p w14:paraId="74AF9A2F" w14:textId="70A8AB97" w:rsidR="00BA57D1" w:rsidRDefault="00BA57D1" w:rsidP="00BA57D1">
            <w:pPr>
              <w:jc w:val="center"/>
              <w:rPr>
                <w:b/>
                <w:bCs/>
                <w:sz w:val="36"/>
                <w:szCs w:val="44"/>
              </w:rPr>
            </w:pPr>
            <w:r>
              <w:rPr>
                <w:b/>
                <w:bCs/>
                <w:sz w:val="36"/>
                <w:szCs w:val="44"/>
              </w:rPr>
              <w:t>Links</w:t>
            </w:r>
          </w:p>
          <w:p w14:paraId="11CBABC1" w14:textId="77777777" w:rsidR="002055DB" w:rsidRDefault="002055DB" w:rsidP="00BA57D1">
            <w:pPr>
              <w:jc w:val="center"/>
              <w:rPr>
                <w:b/>
                <w:bCs/>
                <w:sz w:val="36"/>
                <w:szCs w:val="44"/>
              </w:rPr>
            </w:pPr>
          </w:p>
          <w:p w14:paraId="35989252" w14:textId="47D5C617" w:rsidR="002055DB" w:rsidRDefault="00C70F0E" w:rsidP="001E6639">
            <w:pPr>
              <w:rPr>
                <w:rStyle w:val="Hyperlink"/>
                <w:sz w:val="36"/>
                <w:szCs w:val="44"/>
              </w:rPr>
            </w:pPr>
            <w:proofErr w:type="spellStart"/>
            <w:r>
              <w:rPr>
                <w:sz w:val="36"/>
                <w:szCs w:val="44"/>
              </w:rPr>
              <w:t>Github</w:t>
            </w:r>
            <w:proofErr w:type="spellEnd"/>
            <w:r>
              <w:rPr>
                <w:sz w:val="36"/>
                <w:szCs w:val="44"/>
              </w:rPr>
              <w:t xml:space="preserve"> link:</w:t>
            </w:r>
            <w:r w:rsidR="000C7735">
              <w:rPr>
                <w:sz w:val="36"/>
                <w:szCs w:val="44"/>
              </w:rPr>
              <w:t xml:space="preserve"> </w:t>
            </w:r>
            <w:hyperlink r:id="rId8" w:history="1">
              <w:r w:rsidR="001E6639" w:rsidRPr="001612A9">
                <w:rPr>
                  <w:rStyle w:val="Hyperlink"/>
                  <w:sz w:val="36"/>
                  <w:szCs w:val="44"/>
                </w:rPr>
                <w:t>https://github.com/ahmed222002/html-project-repository</w:t>
              </w:r>
            </w:hyperlink>
            <w:r w:rsidR="001E6639">
              <w:rPr>
                <w:sz w:val="36"/>
                <w:szCs w:val="44"/>
              </w:rPr>
              <w:br/>
            </w:r>
            <w:proofErr w:type="spellStart"/>
            <w:r w:rsidR="001E6639">
              <w:rPr>
                <w:sz w:val="36"/>
                <w:szCs w:val="44"/>
              </w:rPr>
              <w:t>Github</w:t>
            </w:r>
            <w:proofErr w:type="spellEnd"/>
            <w:r w:rsidR="001E6639">
              <w:rPr>
                <w:sz w:val="36"/>
                <w:szCs w:val="44"/>
              </w:rPr>
              <w:t xml:space="preserve"> </w:t>
            </w:r>
            <w:proofErr w:type="spellStart"/>
            <w:r w:rsidR="001E6639">
              <w:rPr>
                <w:sz w:val="36"/>
                <w:szCs w:val="44"/>
              </w:rPr>
              <w:t>padges</w:t>
            </w:r>
            <w:proofErr w:type="spellEnd"/>
            <w:r w:rsidR="001E6639">
              <w:rPr>
                <w:sz w:val="36"/>
                <w:szCs w:val="44"/>
              </w:rPr>
              <w:t xml:space="preserve"> (</w:t>
            </w:r>
            <w:proofErr w:type="spellStart"/>
            <w:r w:rsidR="001E6639">
              <w:rPr>
                <w:sz w:val="36"/>
                <w:szCs w:val="44"/>
              </w:rPr>
              <w:t>puplished</w:t>
            </w:r>
            <w:proofErr w:type="spellEnd"/>
            <w:r w:rsidR="001E6639">
              <w:rPr>
                <w:sz w:val="36"/>
                <w:szCs w:val="44"/>
              </w:rPr>
              <w:t xml:space="preserve">-website) : </w:t>
            </w:r>
            <w:hyperlink r:id="rId9" w:history="1">
              <w:r w:rsidR="001E6639" w:rsidRPr="001612A9">
                <w:rPr>
                  <w:rStyle w:val="Hyperlink"/>
                  <w:sz w:val="36"/>
                  <w:szCs w:val="44"/>
                </w:rPr>
                <w:t>https://ahmed222002.github.io/html-project-repository/</w:t>
              </w:r>
            </w:hyperlink>
          </w:p>
          <w:p w14:paraId="6F1D3A0B" w14:textId="457567F1" w:rsidR="009C3C06" w:rsidRDefault="009C3C06" w:rsidP="009C3C06">
            <w:pPr>
              <w:jc w:val="center"/>
              <w:rPr>
                <w:b/>
                <w:bCs/>
                <w:sz w:val="36"/>
                <w:szCs w:val="44"/>
              </w:rPr>
            </w:pPr>
            <w:r>
              <w:rPr>
                <w:b/>
                <w:bCs/>
                <w:sz w:val="36"/>
                <w:szCs w:val="44"/>
              </w:rPr>
              <w:lastRenderedPageBreak/>
              <w:t>Source Code</w:t>
            </w:r>
          </w:p>
          <w:p w14:paraId="6140C207"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html</w:t>
            </w:r>
            <w:r w:rsidRPr="009C3C06">
              <w:rPr>
                <w:rFonts w:ascii="Consolas" w:eastAsia="Times New Roman" w:hAnsi="Consolas" w:cs="Times New Roman"/>
                <w:color w:val="808080"/>
                <w:sz w:val="21"/>
                <w:szCs w:val="21"/>
              </w:rPr>
              <w:t>&gt;</w:t>
            </w:r>
          </w:p>
          <w:p w14:paraId="0C605F90"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p>
          <w:p w14:paraId="683EC2B2"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body</w:t>
            </w:r>
            <w:r w:rsidRPr="009C3C06">
              <w:rPr>
                <w:rFonts w:ascii="Consolas" w:eastAsia="Times New Roman" w:hAnsi="Consolas" w:cs="Times New Roman"/>
                <w:color w:val="D4D4D4"/>
                <w:sz w:val="21"/>
                <w:szCs w:val="21"/>
              </w:rPr>
              <w:t> </w:t>
            </w:r>
          </w:p>
          <w:p w14:paraId="4AC00706"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w:t>
            </w:r>
            <w:proofErr w:type="spellStart"/>
            <w:r w:rsidRPr="009C3C06">
              <w:rPr>
                <w:rFonts w:ascii="Consolas" w:eastAsia="Times New Roman" w:hAnsi="Consolas" w:cs="Times New Roman"/>
                <w:color w:val="CE9178"/>
                <w:sz w:val="21"/>
                <w:szCs w:val="21"/>
              </w:rPr>
              <w:t>background-image:url</w:t>
            </w:r>
            <w:proofErr w:type="spellEnd"/>
            <w:r w:rsidRPr="009C3C06">
              <w:rPr>
                <w:rFonts w:ascii="Consolas" w:eastAsia="Times New Roman" w:hAnsi="Consolas" w:cs="Times New Roman"/>
                <w:color w:val="CE9178"/>
                <w:sz w:val="21"/>
                <w:szCs w:val="21"/>
              </w:rPr>
              <w:t>('1.png')"</w:t>
            </w:r>
            <w:r w:rsidRPr="009C3C06">
              <w:rPr>
                <w:rFonts w:ascii="Consolas" w:eastAsia="Times New Roman" w:hAnsi="Consolas" w:cs="Times New Roman"/>
                <w:color w:val="808080"/>
                <w:sz w:val="21"/>
                <w:szCs w:val="21"/>
              </w:rPr>
              <w:t>&gt;</w:t>
            </w:r>
          </w:p>
          <w:p w14:paraId="43DA3B49"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p>
          <w:p w14:paraId="26212BA6"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h1</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"font-size: xx-</w:t>
            </w:r>
            <w:proofErr w:type="gramStart"/>
            <w:r w:rsidRPr="009C3C06">
              <w:rPr>
                <w:rFonts w:ascii="Consolas" w:eastAsia="Times New Roman" w:hAnsi="Consolas" w:cs="Times New Roman"/>
                <w:color w:val="CE9178"/>
                <w:sz w:val="21"/>
                <w:szCs w:val="21"/>
              </w:rPr>
              <w:t>large;color</w:t>
            </w:r>
            <w:proofErr w:type="gramEnd"/>
            <w:r w:rsidRPr="009C3C06">
              <w:rPr>
                <w:rFonts w:ascii="Consolas" w:eastAsia="Times New Roman" w:hAnsi="Consolas" w:cs="Times New Roman"/>
                <w:color w:val="CE9178"/>
                <w:sz w:val="21"/>
                <w:szCs w:val="21"/>
              </w:rPr>
              <w:t>:rgb(0, 217, 255);"</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Home</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h1</w:t>
            </w:r>
            <w:r w:rsidRPr="009C3C06">
              <w:rPr>
                <w:rFonts w:ascii="Consolas" w:eastAsia="Times New Roman" w:hAnsi="Consolas" w:cs="Times New Roman"/>
                <w:color w:val="808080"/>
                <w:sz w:val="21"/>
                <w:szCs w:val="21"/>
              </w:rPr>
              <w:t>&gt;</w:t>
            </w:r>
          </w:p>
          <w:p w14:paraId="619447C2"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ul</w:t>
            </w:r>
            <w:r w:rsidRPr="009C3C06">
              <w:rPr>
                <w:rFonts w:ascii="Consolas" w:eastAsia="Times New Roman" w:hAnsi="Consolas" w:cs="Times New Roman"/>
                <w:color w:val="808080"/>
                <w:sz w:val="21"/>
                <w:szCs w:val="21"/>
              </w:rPr>
              <w:t>&gt;</w:t>
            </w:r>
          </w:p>
          <w:p w14:paraId="1091D01F"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href</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"What is AI.html"</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"font-size: xx-</w:t>
            </w:r>
            <w:proofErr w:type="gramStart"/>
            <w:r w:rsidRPr="009C3C06">
              <w:rPr>
                <w:rFonts w:ascii="Consolas" w:eastAsia="Times New Roman" w:hAnsi="Consolas" w:cs="Times New Roman"/>
                <w:color w:val="CE9178"/>
                <w:sz w:val="21"/>
                <w:szCs w:val="21"/>
              </w:rPr>
              <w:t>large;font</w:t>
            </w:r>
            <w:proofErr w:type="gramEnd"/>
            <w:r w:rsidRPr="009C3C06">
              <w:rPr>
                <w:rFonts w:ascii="Consolas" w:eastAsia="Times New Roman" w:hAnsi="Consolas" w:cs="Times New Roman"/>
                <w:color w:val="CE9178"/>
                <w:sz w:val="21"/>
                <w:szCs w:val="21"/>
              </w:rPr>
              <w:t>-family: Verdana;color:white;"</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What is AI</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w:t>
            </w:r>
          </w:p>
          <w:p w14:paraId="44E9E54A"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href</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"The Aim of AI.html"</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"font-size: xx-</w:t>
            </w:r>
            <w:proofErr w:type="gramStart"/>
            <w:r w:rsidRPr="009C3C06">
              <w:rPr>
                <w:rFonts w:ascii="Consolas" w:eastAsia="Times New Roman" w:hAnsi="Consolas" w:cs="Times New Roman"/>
                <w:color w:val="CE9178"/>
                <w:sz w:val="21"/>
                <w:szCs w:val="21"/>
              </w:rPr>
              <w:t>large;font</w:t>
            </w:r>
            <w:proofErr w:type="gramEnd"/>
            <w:r w:rsidRPr="009C3C06">
              <w:rPr>
                <w:rFonts w:ascii="Consolas" w:eastAsia="Times New Roman" w:hAnsi="Consolas" w:cs="Times New Roman"/>
                <w:color w:val="CE9178"/>
                <w:sz w:val="21"/>
                <w:szCs w:val="21"/>
              </w:rPr>
              <w:t>-family: Verdana;color:white;"</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The Aim of AI</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w:t>
            </w:r>
          </w:p>
          <w:p w14:paraId="5C0E3248"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href</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"Categorization.html"</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"font-size: xx-</w:t>
            </w:r>
            <w:proofErr w:type="gramStart"/>
            <w:r w:rsidRPr="009C3C06">
              <w:rPr>
                <w:rFonts w:ascii="Consolas" w:eastAsia="Times New Roman" w:hAnsi="Consolas" w:cs="Times New Roman"/>
                <w:color w:val="CE9178"/>
                <w:sz w:val="21"/>
                <w:szCs w:val="21"/>
              </w:rPr>
              <w:t>large;font</w:t>
            </w:r>
            <w:proofErr w:type="gramEnd"/>
            <w:r w:rsidRPr="009C3C06">
              <w:rPr>
                <w:rFonts w:ascii="Consolas" w:eastAsia="Times New Roman" w:hAnsi="Consolas" w:cs="Times New Roman"/>
                <w:color w:val="CE9178"/>
                <w:sz w:val="21"/>
                <w:szCs w:val="21"/>
              </w:rPr>
              <w:t>-family: Verdana;color:white;"</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Categorization of AI</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w:t>
            </w:r>
          </w:p>
          <w:p w14:paraId="27ABCB4D"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href</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"Applications of AI.html"</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9CDCFE"/>
                <w:sz w:val="21"/>
                <w:szCs w:val="21"/>
              </w:rPr>
              <w:t>style</w:t>
            </w:r>
            <w:r w:rsidRPr="009C3C06">
              <w:rPr>
                <w:rFonts w:ascii="Consolas" w:eastAsia="Times New Roman" w:hAnsi="Consolas" w:cs="Times New Roman"/>
                <w:color w:val="D4D4D4"/>
                <w:sz w:val="21"/>
                <w:szCs w:val="21"/>
              </w:rPr>
              <w:t>=</w:t>
            </w:r>
            <w:r w:rsidRPr="009C3C06">
              <w:rPr>
                <w:rFonts w:ascii="Consolas" w:eastAsia="Times New Roman" w:hAnsi="Consolas" w:cs="Times New Roman"/>
                <w:color w:val="CE9178"/>
                <w:sz w:val="21"/>
                <w:szCs w:val="21"/>
              </w:rPr>
              <w:t>"font-size: xx-</w:t>
            </w:r>
            <w:proofErr w:type="gramStart"/>
            <w:r w:rsidRPr="009C3C06">
              <w:rPr>
                <w:rFonts w:ascii="Consolas" w:eastAsia="Times New Roman" w:hAnsi="Consolas" w:cs="Times New Roman"/>
                <w:color w:val="CE9178"/>
                <w:sz w:val="21"/>
                <w:szCs w:val="21"/>
              </w:rPr>
              <w:t>large;font</w:t>
            </w:r>
            <w:proofErr w:type="gramEnd"/>
            <w:r w:rsidRPr="009C3C06">
              <w:rPr>
                <w:rFonts w:ascii="Consolas" w:eastAsia="Times New Roman" w:hAnsi="Consolas" w:cs="Times New Roman"/>
                <w:color w:val="CE9178"/>
                <w:sz w:val="21"/>
                <w:szCs w:val="21"/>
              </w:rPr>
              <w:t>-family: Verdana;color:white;"</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Application of AI</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H2</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a</w:t>
            </w:r>
            <w:r w:rsidRPr="009C3C06">
              <w:rPr>
                <w:rFonts w:ascii="Consolas" w:eastAsia="Times New Roman" w:hAnsi="Consolas" w:cs="Times New Roman"/>
                <w:color w:val="808080"/>
                <w:sz w:val="21"/>
                <w:szCs w:val="21"/>
              </w:rPr>
              <w:t>&gt;&lt;/</w:t>
            </w:r>
            <w:r w:rsidRPr="009C3C06">
              <w:rPr>
                <w:rFonts w:ascii="Consolas" w:eastAsia="Times New Roman" w:hAnsi="Consolas" w:cs="Times New Roman"/>
                <w:color w:val="569CD6"/>
                <w:sz w:val="21"/>
                <w:szCs w:val="21"/>
              </w:rPr>
              <w:t>li</w:t>
            </w:r>
            <w:r w:rsidRPr="009C3C06">
              <w:rPr>
                <w:rFonts w:ascii="Consolas" w:eastAsia="Times New Roman" w:hAnsi="Consolas" w:cs="Times New Roman"/>
                <w:color w:val="808080"/>
                <w:sz w:val="21"/>
                <w:szCs w:val="21"/>
              </w:rPr>
              <w:t>&gt;</w:t>
            </w:r>
          </w:p>
          <w:p w14:paraId="04A305F8"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ul</w:t>
            </w:r>
            <w:r w:rsidRPr="009C3C06">
              <w:rPr>
                <w:rFonts w:ascii="Consolas" w:eastAsia="Times New Roman" w:hAnsi="Consolas" w:cs="Times New Roman"/>
                <w:color w:val="808080"/>
                <w:sz w:val="21"/>
                <w:szCs w:val="21"/>
              </w:rPr>
              <w:t>&gt;</w:t>
            </w:r>
          </w:p>
          <w:p w14:paraId="7D28A905"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D4D4D4"/>
                <w:sz w:val="21"/>
                <w:szCs w:val="21"/>
              </w:rPr>
              <w:t>  </w:t>
            </w: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body</w:t>
            </w:r>
            <w:r w:rsidRPr="009C3C06">
              <w:rPr>
                <w:rFonts w:ascii="Consolas" w:eastAsia="Times New Roman" w:hAnsi="Consolas" w:cs="Times New Roman"/>
                <w:color w:val="808080"/>
                <w:sz w:val="21"/>
                <w:szCs w:val="21"/>
              </w:rPr>
              <w:t>&gt;</w:t>
            </w:r>
            <w:r w:rsidRPr="009C3C06">
              <w:rPr>
                <w:rFonts w:ascii="Consolas" w:eastAsia="Times New Roman" w:hAnsi="Consolas" w:cs="Times New Roman"/>
                <w:color w:val="D4D4D4"/>
                <w:sz w:val="21"/>
                <w:szCs w:val="21"/>
              </w:rPr>
              <w:t> </w:t>
            </w:r>
          </w:p>
          <w:p w14:paraId="1BE93249" w14:textId="77777777" w:rsidR="009C3C06" w:rsidRPr="009C3C06" w:rsidRDefault="009C3C06" w:rsidP="009C3C06">
            <w:pPr>
              <w:shd w:val="clear" w:color="auto" w:fill="1E1E1E"/>
              <w:spacing w:after="0" w:line="285" w:lineRule="atLeast"/>
              <w:ind w:right="0"/>
              <w:rPr>
                <w:rFonts w:ascii="Consolas" w:eastAsia="Times New Roman" w:hAnsi="Consolas" w:cs="Times New Roman"/>
                <w:color w:val="D4D4D4"/>
                <w:sz w:val="21"/>
                <w:szCs w:val="21"/>
              </w:rPr>
            </w:pPr>
            <w:r w:rsidRPr="009C3C06">
              <w:rPr>
                <w:rFonts w:ascii="Consolas" w:eastAsia="Times New Roman" w:hAnsi="Consolas" w:cs="Times New Roman"/>
                <w:color w:val="808080"/>
                <w:sz w:val="21"/>
                <w:szCs w:val="21"/>
              </w:rPr>
              <w:t>&lt;/</w:t>
            </w:r>
            <w:r w:rsidRPr="009C3C06">
              <w:rPr>
                <w:rFonts w:ascii="Consolas" w:eastAsia="Times New Roman" w:hAnsi="Consolas" w:cs="Times New Roman"/>
                <w:color w:val="569CD6"/>
                <w:sz w:val="21"/>
                <w:szCs w:val="21"/>
              </w:rPr>
              <w:t>html</w:t>
            </w:r>
            <w:r w:rsidRPr="009C3C06">
              <w:rPr>
                <w:rFonts w:ascii="Consolas" w:eastAsia="Times New Roman" w:hAnsi="Consolas" w:cs="Times New Roman"/>
                <w:color w:val="808080"/>
                <w:sz w:val="21"/>
                <w:szCs w:val="21"/>
              </w:rPr>
              <w:t>&gt;</w:t>
            </w:r>
          </w:p>
          <w:p w14:paraId="44215EDE" w14:textId="77777777" w:rsidR="009C3C06" w:rsidRDefault="009C3C06" w:rsidP="009C3C06">
            <w:pPr>
              <w:jc w:val="center"/>
              <w:rPr>
                <w:rStyle w:val="Hyperlink"/>
              </w:rPr>
            </w:pPr>
          </w:p>
          <w:p w14:paraId="307F545A" w14:textId="1FD3CE2C" w:rsidR="009C3C06" w:rsidRDefault="009C3C06" w:rsidP="001E6639">
            <w:pPr>
              <w:rPr>
                <w:rStyle w:val="Hyperlink"/>
              </w:rPr>
            </w:pPr>
          </w:p>
          <w:p w14:paraId="1B9940C8" w14:textId="77777777" w:rsidR="009C3C06" w:rsidRPr="001E6639" w:rsidRDefault="009C3C06" w:rsidP="001E6639">
            <w:pPr>
              <w:rPr>
                <w:sz w:val="36"/>
                <w:szCs w:val="44"/>
              </w:rPr>
            </w:pPr>
          </w:p>
          <w:p w14:paraId="063DC45F" w14:textId="5EFD5530" w:rsidR="00BA57D1" w:rsidRPr="00E03A92" w:rsidRDefault="00BA57D1" w:rsidP="00BA57D1">
            <w:pPr>
              <w:pStyle w:val="NoSpacing"/>
              <w:jc w:val="center"/>
            </w:pPr>
          </w:p>
        </w:tc>
      </w:tr>
    </w:tbl>
    <w:p w14:paraId="6851F474" w14:textId="6BC9F6A5" w:rsidR="00BA57D1" w:rsidRPr="00950B30" w:rsidRDefault="00BA57D1" w:rsidP="00BA57D1">
      <w:pPr>
        <w:jc w:val="center"/>
        <w:rPr>
          <w:b/>
          <w:bCs/>
          <w:sz w:val="36"/>
          <w:szCs w:val="44"/>
        </w:rPr>
      </w:pPr>
      <w:r>
        <w:lastRenderedPageBreak/>
        <w:br/>
      </w:r>
      <w:r>
        <w:rPr>
          <w:b/>
          <w:bCs/>
          <w:sz w:val="36"/>
          <w:szCs w:val="44"/>
        </w:rPr>
        <w:t>Screen Shots</w:t>
      </w:r>
      <w:r w:rsidR="00C70F0E">
        <w:rPr>
          <w:b/>
          <w:bCs/>
          <w:sz w:val="36"/>
          <w:szCs w:val="44"/>
        </w:rPr>
        <w:t xml:space="preserve"> of WEB site</w:t>
      </w:r>
      <w:r w:rsidR="002055DB">
        <w:rPr>
          <w:b/>
          <w:bCs/>
          <w:noProof/>
          <w:sz w:val="36"/>
          <w:szCs w:val="44"/>
        </w:rPr>
        <w:lastRenderedPageBreak/>
        <w:drawing>
          <wp:inline distT="0" distB="0" distL="0" distR="0" wp14:anchorId="31605DC2" wp14:editId="58F9A5E1">
            <wp:extent cx="5895975" cy="395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952875"/>
                    </a:xfrm>
                    <a:prstGeom prst="rect">
                      <a:avLst/>
                    </a:prstGeom>
                    <a:noFill/>
                    <a:ln>
                      <a:noFill/>
                    </a:ln>
                  </pic:spPr>
                </pic:pic>
              </a:graphicData>
            </a:graphic>
          </wp:inline>
        </w:drawing>
      </w:r>
      <w:r w:rsidR="002055DB">
        <w:rPr>
          <w:b/>
          <w:bCs/>
          <w:noProof/>
          <w:sz w:val="36"/>
          <w:szCs w:val="44"/>
        </w:rPr>
        <w:drawing>
          <wp:inline distT="0" distB="0" distL="0" distR="0" wp14:anchorId="2AC439E4" wp14:editId="471305A4">
            <wp:extent cx="5934075" cy="384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r w:rsidR="002055DB">
        <w:rPr>
          <w:b/>
          <w:bCs/>
          <w:noProof/>
          <w:sz w:val="36"/>
          <w:szCs w:val="44"/>
        </w:rPr>
        <w:lastRenderedPageBreak/>
        <w:drawing>
          <wp:inline distT="0" distB="0" distL="0" distR="0" wp14:anchorId="5A66E1B1" wp14:editId="432D3B6C">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2055DB">
        <w:rPr>
          <w:b/>
          <w:bCs/>
          <w:noProof/>
          <w:sz w:val="36"/>
          <w:szCs w:val="44"/>
        </w:rPr>
        <w:drawing>
          <wp:inline distT="0" distB="0" distL="0" distR="0" wp14:anchorId="7E48A2EB" wp14:editId="09D60C19">
            <wp:extent cx="593407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r w:rsidR="002055DB">
        <w:rPr>
          <w:b/>
          <w:bCs/>
          <w:noProof/>
          <w:sz w:val="36"/>
          <w:szCs w:val="44"/>
        </w:rPr>
        <w:lastRenderedPageBreak/>
        <w:drawing>
          <wp:inline distT="0" distB="0" distL="0" distR="0" wp14:anchorId="4108D8BC" wp14:editId="7DAF8930">
            <wp:extent cx="59340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002055DB">
        <w:rPr>
          <w:b/>
          <w:bCs/>
          <w:noProof/>
          <w:sz w:val="36"/>
          <w:szCs w:val="44"/>
        </w:rPr>
        <w:drawing>
          <wp:inline distT="0" distB="0" distL="0" distR="0" wp14:anchorId="027DD0BD" wp14:editId="1BE76D43">
            <wp:extent cx="593407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689626A4" w14:textId="3ADE6147" w:rsidR="00A9204E" w:rsidRDefault="00C70F0E" w:rsidP="00BA57D1">
      <w:pPr>
        <w:jc w:val="center"/>
      </w:pPr>
      <w:r>
        <w:rPr>
          <w:b/>
          <w:bCs/>
          <w:sz w:val="36"/>
          <w:szCs w:val="44"/>
        </w:rPr>
        <w:lastRenderedPageBreak/>
        <w:t>Screen Shots of Code source</w:t>
      </w:r>
      <w:r>
        <w:rPr>
          <w:b/>
          <w:bCs/>
          <w:noProof/>
          <w:sz w:val="36"/>
          <w:szCs w:val="44"/>
        </w:rPr>
        <w:drawing>
          <wp:inline distT="0" distB="0" distL="0" distR="0" wp14:anchorId="6BCCCEE1" wp14:editId="4D4CCB74">
            <wp:extent cx="593407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3487B306" wp14:editId="3477552E">
            <wp:extent cx="59340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2D8DF17E" wp14:editId="138A6FE5">
            <wp:extent cx="5934075" cy="426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r>
        <w:rPr>
          <w:b/>
          <w:bCs/>
          <w:noProof/>
          <w:sz w:val="36"/>
          <w:szCs w:val="44"/>
        </w:rPr>
        <w:lastRenderedPageBreak/>
        <w:drawing>
          <wp:inline distT="0" distB="0" distL="0" distR="0" wp14:anchorId="5F2958ED" wp14:editId="561FC6CE">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rPr>
          <w:b/>
          <w:bCs/>
          <w:noProof/>
          <w:sz w:val="36"/>
          <w:szCs w:val="44"/>
        </w:rPr>
        <w:lastRenderedPageBreak/>
        <w:drawing>
          <wp:inline distT="0" distB="0" distL="0" distR="0" wp14:anchorId="6ADFF3EB" wp14:editId="6B56C61F">
            <wp:extent cx="5934075" cy="431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14130564" wp14:editId="3180F25B">
            <wp:extent cx="593407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sectPr w:rsidR="00A9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D1"/>
    <w:rsid w:val="000C7735"/>
    <w:rsid w:val="001E6639"/>
    <w:rsid w:val="002055DB"/>
    <w:rsid w:val="00645252"/>
    <w:rsid w:val="006D3D74"/>
    <w:rsid w:val="0083569A"/>
    <w:rsid w:val="009C3C06"/>
    <w:rsid w:val="00A9204E"/>
    <w:rsid w:val="00BA57D1"/>
    <w:rsid w:val="00C70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4BB9"/>
  <w15:chartTrackingRefBased/>
  <w15:docId w15:val="{D50FA539-7624-4B2A-A6E2-D20A6543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57D1"/>
    <w:pPr>
      <w:spacing w:after="200" w:line="271" w:lineRule="auto"/>
      <w:ind w:right="720"/>
    </w:pPr>
    <w:rPr>
      <w:szCs w:val="28"/>
    </w:rPr>
  </w:style>
  <w:style w:type="paragraph" w:styleId="Heading1">
    <w:name w:val="heading 1"/>
    <w:basedOn w:val="Normal"/>
    <w:next w:val="Normal"/>
    <w:link w:val="Heading1Char"/>
    <w:uiPriority w:val="9"/>
    <w:qFormat/>
    <w:rsid w:val="006D3D74"/>
    <w:pPr>
      <w:keepNext/>
      <w:keepLines/>
      <w:spacing w:before="240" w:after="0" w:line="240" w:lineRule="auto"/>
      <w:ind w:right="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after="0" w:line="240" w:lineRule="auto"/>
      <w:ind w:right="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after="0" w:line="240" w:lineRule="auto"/>
      <w:ind w:right="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after="0" w:line="240" w:lineRule="auto"/>
      <w:ind w:right="0"/>
      <w:outlineLvl w:val="3"/>
    </w:pPr>
    <w:rPr>
      <w:rFonts w:asciiTheme="majorHAnsi" w:eastAsiaTheme="majorEastAsia" w:hAnsiTheme="majorHAnsi" w:cstheme="majorBidi"/>
      <w:i/>
      <w:iCs/>
      <w:color w:val="1F4E79" w:themeColor="accent1" w:themeShade="80"/>
      <w:szCs w:val="22"/>
    </w:rPr>
  </w:style>
  <w:style w:type="paragraph" w:styleId="Heading5">
    <w:name w:val="heading 5"/>
    <w:basedOn w:val="Normal"/>
    <w:next w:val="Normal"/>
    <w:link w:val="Heading5Char"/>
    <w:uiPriority w:val="9"/>
    <w:unhideWhenUsed/>
    <w:qFormat/>
    <w:rsid w:val="006D3D74"/>
    <w:pPr>
      <w:keepNext/>
      <w:keepLines/>
      <w:spacing w:before="40" w:after="0" w:line="240" w:lineRule="auto"/>
      <w:ind w:right="0"/>
      <w:outlineLvl w:val="4"/>
    </w:pPr>
    <w:rPr>
      <w:rFonts w:asciiTheme="majorHAnsi" w:eastAsiaTheme="majorEastAsia" w:hAnsiTheme="majorHAnsi" w:cstheme="majorBidi"/>
      <w:color w:val="1F4E79" w:themeColor="accent1" w:themeShade="80"/>
      <w:szCs w:val="22"/>
    </w:rPr>
  </w:style>
  <w:style w:type="paragraph" w:styleId="Heading6">
    <w:name w:val="heading 6"/>
    <w:basedOn w:val="Normal"/>
    <w:next w:val="Normal"/>
    <w:link w:val="Heading6Char"/>
    <w:uiPriority w:val="9"/>
    <w:unhideWhenUsed/>
    <w:qFormat/>
    <w:rsid w:val="006D3D74"/>
    <w:pPr>
      <w:keepNext/>
      <w:keepLines/>
      <w:spacing w:before="40" w:after="0" w:line="240" w:lineRule="auto"/>
      <w:ind w:right="0"/>
      <w:outlineLvl w:val="5"/>
    </w:pPr>
    <w:rPr>
      <w:rFonts w:asciiTheme="majorHAnsi" w:eastAsiaTheme="majorEastAsia" w:hAnsiTheme="majorHAnsi" w:cstheme="majorBidi"/>
      <w:color w:val="1F4D78" w:themeColor="accent1" w:themeShade="7F"/>
      <w:szCs w:val="22"/>
    </w:rPr>
  </w:style>
  <w:style w:type="paragraph" w:styleId="Heading7">
    <w:name w:val="heading 7"/>
    <w:basedOn w:val="Normal"/>
    <w:next w:val="Normal"/>
    <w:link w:val="Heading7Char"/>
    <w:uiPriority w:val="9"/>
    <w:unhideWhenUsed/>
    <w:qFormat/>
    <w:rsid w:val="006D3D74"/>
    <w:pPr>
      <w:keepNext/>
      <w:keepLines/>
      <w:spacing w:before="40" w:after="0" w:line="240" w:lineRule="auto"/>
      <w:ind w:right="0"/>
      <w:outlineLvl w:val="6"/>
    </w:pPr>
    <w:rPr>
      <w:rFonts w:asciiTheme="majorHAnsi" w:eastAsiaTheme="majorEastAsia" w:hAnsiTheme="majorHAnsi" w:cstheme="majorBidi"/>
      <w:i/>
      <w:iCs/>
      <w:color w:val="1F4D78" w:themeColor="accent1" w:themeShade="7F"/>
      <w:szCs w:val="22"/>
    </w:rPr>
  </w:style>
  <w:style w:type="paragraph" w:styleId="Heading8">
    <w:name w:val="heading 8"/>
    <w:basedOn w:val="Normal"/>
    <w:next w:val="Normal"/>
    <w:link w:val="Heading8Char"/>
    <w:uiPriority w:val="9"/>
    <w:unhideWhenUsed/>
    <w:qFormat/>
    <w:rsid w:val="006D3D74"/>
    <w:pPr>
      <w:keepNext/>
      <w:keepLines/>
      <w:spacing w:before="40" w:after="0" w:line="240" w:lineRule="auto"/>
      <w:ind w:right="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after="0" w:line="240" w:lineRule="auto"/>
      <w:ind w:right="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spacing w:after="0" w:line="240" w:lineRule="auto"/>
      <w:ind w:right="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spacing w:after="0" w:line="240" w:lineRule="auto"/>
      <w:ind w:right="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after="0" w:line="240" w:lineRule="auto"/>
      <w:ind w:left="864" w:right="864"/>
      <w:jc w:val="center"/>
    </w:pPr>
    <w:rPr>
      <w:i/>
      <w:iCs/>
      <w:color w:val="404040" w:themeColor="text1" w:themeTint="BF"/>
      <w:szCs w:val="22"/>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line="240" w:lineRule="auto"/>
      <w:ind w:left="864" w:right="864"/>
      <w:jc w:val="center"/>
    </w:pPr>
    <w:rPr>
      <w:i/>
      <w:iCs/>
      <w:color w:val="1F4E79" w:themeColor="accent1" w:themeShade="80"/>
      <w:szCs w:val="22"/>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line="240" w:lineRule="auto"/>
      <w:ind w:right="0"/>
    </w:pPr>
    <w:rPr>
      <w:i/>
      <w:iCs/>
      <w:color w:val="44546A" w:themeColor="text2"/>
      <w:szCs w:val="18"/>
    </w:rPr>
  </w:style>
  <w:style w:type="paragraph" w:styleId="BalloonText">
    <w:name w:val="Balloon Text"/>
    <w:basedOn w:val="Normal"/>
    <w:link w:val="BalloonTextChar"/>
    <w:uiPriority w:val="99"/>
    <w:semiHidden/>
    <w:unhideWhenUsed/>
    <w:rsid w:val="00645252"/>
    <w:pPr>
      <w:spacing w:after="0" w:line="240" w:lineRule="auto"/>
      <w:ind w:right="0"/>
    </w:pPr>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spacing w:after="0" w:line="240" w:lineRule="auto"/>
      <w:ind w:left="1152" w:right="1152"/>
    </w:pPr>
    <w:rPr>
      <w:rFonts w:eastAsiaTheme="minorEastAsia"/>
      <w:i/>
      <w:iCs/>
      <w:color w:val="1F4E79" w:themeColor="accent1" w:themeShade="80"/>
      <w:szCs w:val="22"/>
    </w:rPr>
  </w:style>
  <w:style w:type="paragraph" w:styleId="BodyText3">
    <w:name w:val="Body Text 3"/>
    <w:basedOn w:val="Normal"/>
    <w:link w:val="BodyText3Char"/>
    <w:uiPriority w:val="99"/>
    <w:semiHidden/>
    <w:unhideWhenUsed/>
    <w:rsid w:val="00645252"/>
    <w:pPr>
      <w:spacing w:after="120" w:line="240" w:lineRule="auto"/>
      <w:ind w:right="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line="240" w:lineRule="auto"/>
      <w:ind w:left="360" w:right="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pPr>
      <w:spacing w:after="0" w:line="240" w:lineRule="auto"/>
      <w:ind w:right="0"/>
    </w:pPr>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pPr>
      <w:spacing w:after="0" w:line="240" w:lineRule="auto"/>
      <w:ind w:right="0"/>
    </w:pPr>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pPr>
      <w:spacing w:after="0" w:line="240" w:lineRule="auto"/>
      <w:ind w:right="0"/>
    </w:pPr>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pPr>
      <w:spacing w:after="0" w:line="240" w:lineRule="auto"/>
      <w:ind w:right="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pPr>
      <w:spacing w:after="0" w:line="240" w:lineRule="auto"/>
      <w:ind w:right="0"/>
    </w:pPr>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pPr>
      <w:spacing w:after="0" w:line="240" w:lineRule="auto"/>
      <w:ind w:right="0"/>
    </w:pPr>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pPr>
      <w:spacing w:after="0" w:line="240" w:lineRule="auto"/>
      <w:ind w:right="0"/>
    </w:pPr>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pPr>
      <w:spacing w:after="0" w:line="240" w:lineRule="auto"/>
      <w:ind w:right="0"/>
    </w:pPr>
    <w:rPr>
      <w:szCs w:val="22"/>
    </w:rPr>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pPr>
      <w:spacing w:after="0" w:line="240" w:lineRule="auto"/>
      <w:ind w:right="0"/>
    </w:pPr>
    <w:rPr>
      <w:szCs w:val="22"/>
    </w:rPr>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line="240" w:lineRule="auto"/>
      <w:ind w:left="1757" w:right="0"/>
    </w:pPr>
    <w:rPr>
      <w:szCs w:val="22"/>
    </w:rPr>
  </w:style>
  <w:style w:type="paragraph" w:styleId="NoSpacing">
    <w:name w:val="No Spacing"/>
    <w:basedOn w:val="Normal"/>
    <w:uiPriority w:val="1"/>
    <w:qFormat/>
    <w:rsid w:val="00BA57D1"/>
    <w:pPr>
      <w:widowControl w:val="0"/>
      <w:autoSpaceDE w:val="0"/>
      <w:autoSpaceDN w:val="0"/>
      <w:spacing w:after="0" w:line="240" w:lineRule="auto"/>
      <w:ind w:right="0"/>
    </w:pPr>
    <w:rPr>
      <w:rFonts w:eastAsia="Calibri" w:cs="Calibri"/>
      <w:sz w:val="10"/>
    </w:rPr>
  </w:style>
  <w:style w:type="character" w:styleId="UnresolvedMention">
    <w:name w:val="Unresolved Mention"/>
    <w:basedOn w:val="DefaultParagraphFont"/>
    <w:uiPriority w:val="99"/>
    <w:semiHidden/>
    <w:unhideWhenUsed/>
    <w:rsid w:val="001E6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46116">
      <w:bodyDiv w:val="1"/>
      <w:marLeft w:val="0"/>
      <w:marRight w:val="0"/>
      <w:marTop w:val="0"/>
      <w:marBottom w:val="0"/>
      <w:divBdr>
        <w:top w:val="none" w:sz="0" w:space="0" w:color="auto"/>
        <w:left w:val="none" w:sz="0" w:space="0" w:color="auto"/>
        <w:bottom w:val="none" w:sz="0" w:space="0" w:color="auto"/>
        <w:right w:val="none" w:sz="0" w:space="0" w:color="auto"/>
      </w:divBdr>
      <w:divsChild>
        <w:div w:id="1039091518">
          <w:marLeft w:val="0"/>
          <w:marRight w:val="0"/>
          <w:marTop w:val="0"/>
          <w:marBottom w:val="0"/>
          <w:divBdr>
            <w:top w:val="none" w:sz="0" w:space="0" w:color="auto"/>
            <w:left w:val="none" w:sz="0" w:space="0" w:color="auto"/>
            <w:bottom w:val="none" w:sz="0" w:space="0" w:color="auto"/>
            <w:right w:val="none" w:sz="0" w:space="0" w:color="auto"/>
          </w:divBdr>
          <w:divsChild>
            <w:div w:id="1428385207">
              <w:marLeft w:val="0"/>
              <w:marRight w:val="0"/>
              <w:marTop w:val="0"/>
              <w:marBottom w:val="0"/>
              <w:divBdr>
                <w:top w:val="none" w:sz="0" w:space="0" w:color="auto"/>
                <w:left w:val="none" w:sz="0" w:space="0" w:color="auto"/>
                <w:bottom w:val="none" w:sz="0" w:space="0" w:color="auto"/>
                <w:right w:val="none" w:sz="0" w:space="0" w:color="auto"/>
              </w:divBdr>
            </w:div>
            <w:div w:id="673917994">
              <w:marLeft w:val="0"/>
              <w:marRight w:val="0"/>
              <w:marTop w:val="0"/>
              <w:marBottom w:val="0"/>
              <w:divBdr>
                <w:top w:val="none" w:sz="0" w:space="0" w:color="auto"/>
                <w:left w:val="none" w:sz="0" w:space="0" w:color="auto"/>
                <w:bottom w:val="none" w:sz="0" w:space="0" w:color="auto"/>
                <w:right w:val="none" w:sz="0" w:space="0" w:color="auto"/>
              </w:divBdr>
            </w:div>
            <w:div w:id="1237931349">
              <w:marLeft w:val="0"/>
              <w:marRight w:val="0"/>
              <w:marTop w:val="0"/>
              <w:marBottom w:val="0"/>
              <w:divBdr>
                <w:top w:val="none" w:sz="0" w:space="0" w:color="auto"/>
                <w:left w:val="none" w:sz="0" w:space="0" w:color="auto"/>
                <w:bottom w:val="none" w:sz="0" w:space="0" w:color="auto"/>
                <w:right w:val="none" w:sz="0" w:space="0" w:color="auto"/>
              </w:divBdr>
            </w:div>
            <w:div w:id="977567377">
              <w:marLeft w:val="0"/>
              <w:marRight w:val="0"/>
              <w:marTop w:val="0"/>
              <w:marBottom w:val="0"/>
              <w:divBdr>
                <w:top w:val="none" w:sz="0" w:space="0" w:color="auto"/>
                <w:left w:val="none" w:sz="0" w:space="0" w:color="auto"/>
                <w:bottom w:val="none" w:sz="0" w:space="0" w:color="auto"/>
                <w:right w:val="none" w:sz="0" w:space="0" w:color="auto"/>
              </w:divBdr>
            </w:div>
            <w:div w:id="607540449">
              <w:marLeft w:val="0"/>
              <w:marRight w:val="0"/>
              <w:marTop w:val="0"/>
              <w:marBottom w:val="0"/>
              <w:divBdr>
                <w:top w:val="none" w:sz="0" w:space="0" w:color="auto"/>
                <w:left w:val="none" w:sz="0" w:space="0" w:color="auto"/>
                <w:bottom w:val="none" w:sz="0" w:space="0" w:color="auto"/>
                <w:right w:val="none" w:sz="0" w:space="0" w:color="auto"/>
              </w:divBdr>
            </w:div>
            <w:div w:id="1608731168">
              <w:marLeft w:val="0"/>
              <w:marRight w:val="0"/>
              <w:marTop w:val="0"/>
              <w:marBottom w:val="0"/>
              <w:divBdr>
                <w:top w:val="none" w:sz="0" w:space="0" w:color="auto"/>
                <w:left w:val="none" w:sz="0" w:space="0" w:color="auto"/>
                <w:bottom w:val="none" w:sz="0" w:space="0" w:color="auto"/>
                <w:right w:val="none" w:sz="0" w:space="0" w:color="auto"/>
              </w:divBdr>
            </w:div>
            <w:div w:id="970021163">
              <w:marLeft w:val="0"/>
              <w:marRight w:val="0"/>
              <w:marTop w:val="0"/>
              <w:marBottom w:val="0"/>
              <w:divBdr>
                <w:top w:val="none" w:sz="0" w:space="0" w:color="auto"/>
                <w:left w:val="none" w:sz="0" w:space="0" w:color="auto"/>
                <w:bottom w:val="none" w:sz="0" w:space="0" w:color="auto"/>
                <w:right w:val="none" w:sz="0" w:space="0" w:color="auto"/>
              </w:divBdr>
            </w:div>
            <w:div w:id="1761485104">
              <w:marLeft w:val="0"/>
              <w:marRight w:val="0"/>
              <w:marTop w:val="0"/>
              <w:marBottom w:val="0"/>
              <w:divBdr>
                <w:top w:val="none" w:sz="0" w:space="0" w:color="auto"/>
                <w:left w:val="none" w:sz="0" w:space="0" w:color="auto"/>
                <w:bottom w:val="none" w:sz="0" w:space="0" w:color="auto"/>
                <w:right w:val="none" w:sz="0" w:space="0" w:color="auto"/>
              </w:divBdr>
            </w:div>
            <w:div w:id="1335373631">
              <w:marLeft w:val="0"/>
              <w:marRight w:val="0"/>
              <w:marTop w:val="0"/>
              <w:marBottom w:val="0"/>
              <w:divBdr>
                <w:top w:val="none" w:sz="0" w:space="0" w:color="auto"/>
                <w:left w:val="none" w:sz="0" w:space="0" w:color="auto"/>
                <w:bottom w:val="none" w:sz="0" w:space="0" w:color="auto"/>
                <w:right w:val="none" w:sz="0" w:space="0" w:color="auto"/>
              </w:divBdr>
            </w:div>
            <w:div w:id="254244772">
              <w:marLeft w:val="0"/>
              <w:marRight w:val="0"/>
              <w:marTop w:val="0"/>
              <w:marBottom w:val="0"/>
              <w:divBdr>
                <w:top w:val="none" w:sz="0" w:space="0" w:color="auto"/>
                <w:left w:val="none" w:sz="0" w:space="0" w:color="auto"/>
                <w:bottom w:val="none" w:sz="0" w:space="0" w:color="auto"/>
                <w:right w:val="none" w:sz="0" w:space="0" w:color="auto"/>
              </w:divBdr>
            </w:div>
            <w:div w:id="1901550326">
              <w:marLeft w:val="0"/>
              <w:marRight w:val="0"/>
              <w:marTop w:val="0"/>
              <w:marBottom w:val="0"/>
              <w:divBdr>
                <w:top w:val="none" w:sz="0" w:space="0" w:color="auto"/>
                <w:left w:val="none" w:sz="0" w:space="0" w:color="auto"/>
                <w:bottom w:val="none" w:sz="0" w:space="0" w:color="auto"/>
                <w:right w:val="none" w:sz="0" w:space="0" w:color="auto"/>
              </w:divBdr>
            </w:div>
            <w:div w:id="721170547">
              <w:marLeft w:val="0"/>
              <w:marRight w:val="0"/>
              <w:marTop w:val="0"/>
              <w:marBottom w:val="0"/>
              <w:divBdr>
                <w:top w:val="none" w:sz="0" w:space="0" w:color="auto"/>
                <w:left w:val="none" w:sz="0" w:space="0" w:color="auto"/>
                <w:bottom w:val="none" w:sz="0" w:space="0" w:color="auto"/>
                <w:right w:val="none" w:sz="0" w:space="0" w:color="auto"/>
              </w:divBdr>
            </w:div>
            <w:div w:id="9504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hmed222002/html-project-repository"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hyperlink" Target="https://ahmed222002.github.io/html-project-repository/" TargetMode="Externa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AppData\Local\Microsoft\Office\16.0\DTS\en-US%7b02D2324F-B3DE-4EAC-AD5B-46213C270880%7d\%7b80A1F321-F0E7-4F3C-9D22-CC482C870212%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{80A1F321-F0E7-4F3C-9D22-CC482C870212}tf02786999_win32</Template>
  <TotalTime>48</TotalTime>
  <Pages>11</Pages>
  <Words>347</Words>
  <Characters>1983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محمد يوسف محمد</cp:lastModifiedBy>
  <cp:revision>4</cp:revision>
  <dcterms:created xsi:type="dcterms:W3CDTF">2021-06-06T19:19:00Z</dcterms:created>
  <dcterms:modified xsi:type="dcterms:W3CDTF">2021-06-06T20:23:00Z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